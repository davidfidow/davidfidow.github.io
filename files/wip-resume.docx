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1723" w14:textId="77777777" w:rsidR="009B6093" w:rsidRDefault="009B6093" w:rsidP="009B6093">
      <w:pPr>
        <w:pStyle w:val="Default"/>
        <w:pBdr>
          <w:bottom w:val="single" w:sz="6" w:space="1" w:color="auto"/>
        </w:pBdr>
        <w:rPr>
          <w:rFonts w:ascii="Arial" w:hAnsi="Arial" w:cs="Arial"/>
          <w:b/>
          <w:color w:val="auto"/>
          <w:sz w:val="48"/>
          <w:szCs w:val="48"/>
        </w:rPr>
      </w:pPr>
      <w:r w:rsidRPr="00BD7A9C">
        <w:rPr>
          <w:rFonts w:ascii="Arial" w:hAnsi="Arial" w:cs="Arial"/>
          <w:b/>
          <w:color w:val="auto"/>
          <w:sz w:val="48"/>
          <w:szCs w:val="48"/>
        </w:rPr>
        <w:t>David West</w:t>
      </w:r>
    </w:p>
    <w:p w14:paraId="278A8790" w14:textId="77777777" w:rsidR="009B6093" w:rsidRPr="00BD7A9C" w:rsidRDefault="009B6093" w:rsidP="009B6093">
      <w:pPr>
        <w:pStyle w:val="Default"/>
        <w:pBdr>
          <w:bottom w:val="single" w:sz="6" w:space="1" w:color="auto"/>
        </w:pBdr>
        <w:rPr>
          <w:rFonts w:ascii="Arial" w:hAnsi="Arial" w:cs="Arial"/>
          <w:b/>
          <w:color w:val="auto"/>
          <w:sz w:val="48"/>
          <w:szCs w:val="48"/>
        </w:rPr>
      </w:pPr>
    </w:p>
    <w:p w14:paraId="087F5DBB" w14:textId="77777777" w:rsidR="009B6093" w:rsidRPr="00BD7A9C" w:rsidRDefault="009B6093" w:rsidP="009B6093">
      <w:pPr>
        <w:pStyle w:val="Default"/>
        <w:pBdr>
          <w:bottom w:val="single" w:sz="6" w:space="1" w:color="auto"/>
        </w:pBdr>
        <w:rPr>
          <w:rFonts w:ascii="Arial" w:hAnsi="Arial" w:cs="Arial"/>
          <w:color w:val="auto"/>
          <w:sz w:val="32"/>
          <w:szCs w:val="32"/>
        </w:rPr>
      </w:pPr>
      <w:r w:rsidRPr="00BD7A9C">
        <w:rPr>
          <w:rFonts w:ascii="Arial" w:hAnsi="Arial" w:cs="Arial"/>
          <w:color w:val="auto"/>
          <w:sz w:val="32"/>
          <w:szCs w:val="32"/>
        </w:rPr>
        <w:t>davidnorthwest@outlook.com • (832) 920-8872</w:t>
      </w:r>
    </w:p>
    <w:p w14:paraId="193B8E2D" w14:textId="77777777" w:rsidR="009B6093" w:rsidRDefault="009B6093" w:rsidP="009B6093">
      <w:pPr>
        <w:pStyle w:val="Default"/>
        <w:spacing w:line="252" w:lineRule="auto"/>
        <w:rPr>
          <w:rFonts w:ascii="Arial" w:hAnsi="Arial" w:cs="Arial"/>
          <w:color w:val="auto"/>
          <w:sz w:val="20"/>
        </w:rPr>
      </w:pPr>
    </w:p>
    <w:p w14:paraId="1CCA1384" w14:textId="77777777" w:rsidR="009B6093" w:rsidRDefault="009B6093" w:rsidP="009B6093">
      <w:pPr>
        <w:pStyle w:val="Default"/>
        <w:spacing w:line="252" w:lineRule="auto"/>
        <w:rPr>
          <w:rFonts w:ascii="Arial" w:hAnsi="Arial" w:cs="Arial"/>
          <w:color w:val="auto"/>
          <w:sz w:val="20"/>
        </w:rPr>
      </w:pPr>
    </w:p>
    <w:p w14:paraId="0F5B6727" w14:textId="77777777" w:rsidR="009B6093" w:rsidRDefault="009B6093" w:rsidP="009B6093">
      <w:pPr>
        <w:pStyle w:val="Default"/>
        <w:spacing w:line="252" w:lineRule="auto"/>
        <w:rPr>
          <w:rFonts w:ascii="Arial" w:hAnsi="Arial" w:cs="Arial"/>
          <w:color w:val="auto"/>
          <w:sz w:val="20"/>
        </w:rPr>
      </w:pPr>
    </w:p>
    <w:p w14:paraId="4090FF7C" w14:textId="77777777" w:rsidR="009B6093" w:rsidRPr="00BD7A9C" w:rsidRDefault="009B6093" w:rsidP="009B6093">
      <w:pPr>
        <w:pStyle w:val="Default"/>
        <w:spacing w:line="252" w:lineRule="auto"/>
        <w:rPr>
          <w:rFonts w:ascii="Arial" w:hAnsi="Arial" w:cs="Arial"/>
          <w:color w:val="auto"/>
          <w:sz w:val="20"/>
        </w:rPr>
      </w:pPr>
    </w:p>
    <w:p w14:paraId="15A61A5B" w14:textId="77777777" w:rsidR="009B6093" w:rsidRPr="00BD7A9C" w:rsidRDefault="009B6093" w:rsidP="009B6093">
      <w:pPr>
        <w:pStyle w:val="Default"/>
        <w:pBdr>
          <w:bottom w:val="single" w:sz="6" w:space="1" w:color="auto"/>
        </w:pBdr>
        <w:spacing w:line="252" w:lineRule="auto"/>
        <w:rPr>
          <w:rFonts w:ascii="Arial" w:hAnsi="Arial" w:cs="Arial"/>
          <w:color w:val="auto"/>
        </w:rPr>
      </w:pPr>
      <w:r w:rsidRPr="00BD7A9C">
        <w:rPr>
          <w:rFonts w:ascii="Arial" w:hAnsi="Arial" w:cs="Arial"/>
          <w:b/>
          <w:bCs/>
          <w:color w:val="auto"/>
        </w:rPr>
        <w:t>EDUCATION</w:t>
      </w:r>
    </w:p>
    <w:p w14:paraId="204DD486" w14:textId="77777777" w:rsidR="009B6093" w:rsidRPr="00BD7A9C" w:rsidRDefault="009B6093" w:rsidP="009B6093">
      <w:pPr>
        <w:pStyle w:val="Default"/>
        <w:tabs>
          <w:tab w:val="left" w:pos="1660"/>
        </w:tabs>
        <w:spacing w:line="252" w:lineRule="auto"/>
        <w:rPr>
          <w:rFonts w:ascii="Arial" w:hAnsi="Arial" w:cs="Arial"/>
          <w:b/>
          <w:bCs/>
          <w:color w:val="auto"/>
          <w:sz w:val="4"/>
          <w:szCs w:val="4"/>
        </w:rPr>
      </w:pPr>
      <w:r w:rsidRPr="00BD7A9C">
        <w:rPr>
          <w:rFonts w:ascii="Arial" w:hAnsi="Arial" w:cs="Arial"/>
          <w:b/>
          <w:bCs/>
          <w:color w:val="auto"/>
          <w:sz w:val="4"/>
          <w:szCs w:val="4"/>
        </w:rPr>
        <w:tab/>
      </w:r>
    </w:p>
    <w:p w14:paraId="64DEECBF" w14:textId="77777777" w:rsidR="009B6093" w:rsidRDefault="009B6093" w:rsidP="009B6093">
      <w:pPr>
        <w:pStyle w:val="Default"/>
        <w:spacing w:line="252" w:lineRule="auto"/>
        <w:rPr>
          <w:rFonts w:ascii="Arial" w:hAnsi="Arial" w:cs="Arial"/>
          <w:b/>
          <w:bCs/>
          <w:color w:val="auto"/>
        </w:rPr>
      </w:pPr>
    </w:p>
    <w:p w14:paraId="00FA4EB9" w14:textId="1AE5AA05" w:rsidR="009B6093" w:rsidRPr="007A1A9A" w:rsidRDefault="009B6093" w:rsidP="009B6093">
      <w:pPr>
        <w:pStyle w:val="Default"/>
        <w:spacing w:line="252" w:lineRule="auto"/>
        <w:rPr>
          <w:rFonts w:ascii="Arial" w:hAnsi="Arial" w:cs="Arial"/>
          <w:b/>
          <w:bCs/>
          <w:color w:val="auto"/>
        </w:rPr>
      </w:pPr>
      <w:r w:rsidRPr="00BD7A9C">
        <w:rPr>
          <w:rFonts w:ascii="Arial" w:hAnsi="Arial" w:cs="Arial"/>
          <w:b/>
          <w:bCs/>
          <w:color w:val="auto"/>
        </w:rPr>
        <w:t>Sam Houston State University</w:t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="00420B80">
        <w:rPr>
          <w:rFonts w:ascii="Arial" w:hAnsi="Arial" w:cs="Arial"/>
          <w:b/>
          <w:bCs/>
          <w:color w:val="auto"/>
        </w:rPr>
        <w:t xml:space="preserve">         </w:t>
      </w:r>
      <w:r w:rsidRPr="00BD7A9C">
        <w:rPr>
          <w:rFonts w:ascii="Arial" w:hAnsi="Arial" w:cs="Arial"/>
          <w:b/>
          <w:bCs/>
          <w:color w:val="auto"/>
        </w:rPr>
        <w:t xml:space="preserve">            </w:t>
      </w:r>
      <w:r w:rsidR="00420B80">
        <w:rPr>
          <w:rFonts w:ascii="Arial" w:hAnsi="Arial" w:cs="Arial"/>
          <w:b/>
          <w:bCs/>
          <w:color w:val="auto"/>
        </w:rPr>
        <w:t>Expected Graduation: May 2027</w:t>
      </w:r>
      <w:r w:rsidRPr="00BD7A9C">
        <w:rPr>
          <w:rFonts w:ascii="Arial" w:hAnsi="Arial" w:cs="Arial"/>
          <w:b/>
          <w:bCs/>
          <w:color w:val="auto"/>
        </w:rPr>
        <w:tab/>
        <w:t xml:space="preserve"> </w:t>
      </w:r>
      <w:r w:rsidRPr="00BD7A9C">
        <w:rPr>
          <w:rFonts w:ascii="Arial" w:hAnsi="Arial" w:cs="Arial"/>
          <w:i/>
          <w:iCs/>
          <w:color w:val="auto"/>
        </w:rPr>
        <w:t xml:space="preserve">Bachelor </w:t>
      </w:r>
      <w:r>
        <w:rPr>
          <w:rFonts w:ascii="Arial" w:hAnsi="Arial" w:cs="Arial"/>
          <w:i/>
          <w:iCs/>
          <w:color w:val="auto"/>
        </w:rPr>
        <w:t>of Business Administration</w:t>
      </w:r>
    </w:p>
    <w:p w14:paraId="1DAAC096" w14:textId="77777777" w:rsidR="009B6093" w:rsidRPr="00BD7A9C" w:rsidRDefault="009B6093" w:rsidP="009B6093">
      <w:pPr>
        <w:pStyle w:val="Default"/>
        <w:spacing w:line="252" w:lineRule="auto"/>
        <w:rPr>
          <w:rFonts w:ascii="Arial" w:hAnsi="Arial" w:cs="Arial"/>
          <w:i/>
          <w:iCs/>
          <w:color w:val="auto"/>
        </w:rPr>
      </w:pPr>
      <w:r w:rsidRPr="00BD7A9C">
        <w:rPr>
          <w:rFonts w:ascii="Arial" w:hAnsi="Arial" w:cs="Arial"/>
          <w:i/>
          <w:iCs/>
          <w:color w:val="auto"/>
        </w:rPr>
        <w:t>Management Information Systems</w:t>
      </w:r>
      <w:r w:rsidRPr="00BD7A9C">
        <w:rPr>
          <w:rFonts w:ascii="Arial" w:hAnsi="Arial" w:cs="Arial"/>
          <w:i/>
          <w:iCs/>
          <w:color w:val="auto"/>
        </w:rPr>
        <w:tab/>
      </w:r>
      <w:r w:rsidRPr="00BD7A9C">
        <w:rPr>
          <w:rFonts w:ascii="Arial" w:hAnsi="Arial" w:cs="Arial"/>
          <w:i/>
          <w:iCs/>
          <w:color w:val="auto"/>
        </w:rPr>
        <w:tab/>
      </w:r>
      <w:r>
        <w:rPr>
          <w:rFonts w:ascii="Arial" w:hAnsi="Arial" w:cs="Arial"/>
          <w:i/>
          <w:iCs/>
          <w:color w:val="auto"/>
        </w:rPr>
        <w:t xml:space="preserve">                                          </w:t>
      </w:r>
      <w:r w:rsidRPr="00BD7A9C">
        <w:rPr>
          <w:rFonts w:ascii="Arial" w:hAnsi="Arial" w:cs="Arial"/>
          <w:i/>
          <w:iCs/>
          <w:color w:val="auto"/>
        </w:rPr>
        <w:t xml:space="preserve">   </w:t>
      </w:r>
      <w:r w:rsidRPr="00BD7A9C">
        <w:rPr>
          <w:rFonts w:ascii="Arial" w:hAnsi="Arial" w:cs="Arial"/>
          <w:i/>
          <w:iCs/>
          <w:color w:val="auto"/>
        </w:rPr>
        <w:tab/>
      </w:r>
      <w:r w:rsidRPr="00BD7A9C">
        <w:rPr>
          <w:rFonts w:ascii="Arial" w:hAnsi="Arial" w:cs="Arial"/>
          <w:i/>
          <w:iCs/>
          <w:color w:val="auto"/>
        </w:rPr>
        <w:tab/>
      </w:r>
      <w:r w:rsidRPr="00BD7A9C">
        <w:rPr>
          <w:rFonts w:ascii="Arial" w:hAnsi="Arial" w:cs="Arial"/>
          <w:i/>
          <w:iCs/>
          <w:color w:val="auto"/>
        </w:rPr>
        <w:tab/>
        <w:t xml:space="preserve">          </w:t>
      </w:r>
    </w:p>
    <w:p w14:paraId="3AAB08DE" w14:textId="77777777" w:rsidR="009B6093" w:rsidRPr="00BD7A9C" w:rsidRDefault="009B6093" w:rsidP="009B6093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color w:val="000000"/>
        </w:rPr>
      </w:pPr>
    </w:p>
    <w:p w14:paraId="4E8011D7" w14:textId="77777777" w:rsidR="009B6093" w:rsidRPr="00BD7A9C" w:rsidRDefault="009B6093" w:rsidP="009B6093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bCs/>
          <w:color w:val="000000"/>
        </w:rPr>
      </w:pPr>
    </w:p>
    <w:p w14:paraId="22393787" w14:textId="77777777" w:rsidR="009B6093" w:rsidRDefault="009B6093" w:rsidP="009B6093">
      <w:pPr>
        <w:pStyle w:val="Default"/>
        <w:spacing w:line="252" w:lineRule="auto"/>
        <w:rPr>
          <w:rFonts w:ascii="Arial" w:hAnsi="Arial" w:cs="Arial"/>
          <w:color w:val="auto"/>
          <w:sz w:val="20"/>
        </w:rPr>
      </w:pPr>
    </w:p>
    <w:p w14:paraId="08140865" w14:textId="77777777" w:rsidR="009B6093" w:rsidRPr="00BD7A9C" w:rsidRDefault="009B6093" w:rsidP="009B6093">
      <w:pPr>
        <w:pStyle w:val="Default"/>
        <w:spacing w:line="252" w:lineRule="auto"/>
        <w:rPr>
          <w:rFonts w:ascii="Arial" w:hAnsi="Arial" w:cs="Arial"/>
          <w:color w:val="auto"/>
          <w:sz w:val="20"/>
        </w:rPr>
      </w:pPr>
    </w:p>
    <w:p w14:paraId="0392AFB6" w14:textId="614ED4EC" w:rsidR="009B6093" w:rsidRPr="005D1757" w:rsidRDefault="00BB651B" w:rsidP="00216E0D">
      <w:pPr>
        <w:pStyle w:val="Default"/>
        <w:pBdr>
          <w:bottom w:val="single" w:sz="6" w:space="0" w:color="auto"/>
        </w:pBdr>
        <w:spacing w:line="252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>PROFESSIONAL</w:t>
      </w:r>
      <w:r w:rsidR="009B6093" w:rsidRPr="00BD7A9C">
        <w:rPr>
          <w:rFonts w:ascii="Arial" w:hAnsi="Arial" w:cs="Arial"/>
          <w:b/>
          <w:bCs/>
          <w:color w:val="auto"/>
        </w:rPr>
        <w:t xml:space="preserve"> EXPERIENCE</w:t>
      </w:r>
    </w:p>
    <w:p w14:paraId="07B8BCFB" w14:textId="77777777" w:rsidR="00044B0E" w:rsidRPr="001611A0" w:rsidRDefault="00044B0E" w:rsidP="00216E0D">
      <w:pPr>
        <w:pStyle w:val="Default"/>
        <w:spacing w:line="252" w:lineRule="auto"/>
        <w:rPr>
          <w:rFonts w:ascii="Arial" w:hAnsi="Arial" w:cs="Arial"/>
          <w:b/>
          <w:bCs/>
          <w:color w:val="auto"/>
        </w:rPr>
      </w:pPr>
    </w:p>
    <w:p w14:paraId="1070C6BE" w14:textId="77777777" w:rsidR="009B6093" w:rsidRPr="00BD7A9C" w:rsidRDefault="009B6093" w:rsidP="009B6093">
      <w:pPr>
        <w:pStyle w:val="Default"/>
        <w:spacing w:line="252" w:lineRule="auto"/>
        <w:rPr>
          <w:rFonts w:ascii="Arial" w:hAnsi="Arial" w:cs="Arial"/>
          <w:b/>
          <w:bCs/>
          <w:color w:val="auto"/>
        </w:rPr>
      </w:pPr>
      <w:r w:rsidRPr="00BD7A9C">
        <w:rPr>
          <w:rFonts w:ascii="Arial" w:hAnsi="Arial" w:cs="Arial"/>
          <w:b/>
          <w:bCs/>
          <w:color w:val="auto"/>
        </w:rPr>
        <w:t>Domino’s Pizza</w:t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</w:r>
      <w:r w:rsidRPr="00BD7A9C">
        <w:rPr>
          <w:rFonts w:ascii="Arial" w:hAnsi="Arial" w:cs="Arial"/>
          <w:b/>
          <w:bCs/>
          <w:color w:val="auto"/>
        </w:rPr>
        <w:tab/>
        <w:t xml:space="preserve">           June 2024 – August 2024</w:t>
      </w:r>
    </w:p>
    <w:p w14:paraId="5185134E" w14:textId="77777777" w:rsidR="009B6093" w:rsidRPr="00BD7A9C" w:rsidRDefault="009B6093" w:rsidP="009B6093">
      <w:pPr>
        <w:pStyle w:val="Default"/>
        <w:spacing w:line="252" w:lineRule="auto"/>
        <w:rPr>
          <w:rFonts w:ascii="Arial" w:hAnsi="Arial" w:cs="Arial"/>
          <w:bCs/>
          <w:i/>
          <w:color w:val="auto"/>
        </w:rPr>
      </w:pPr>
      <w:r w:rsidRPr="00BD7A9C">
        <w:rPr>
          <w:rFonts w:ascii="Arial" w:hAnsi="Arial" w:cs="Arial"/>
          <w:bCs/>
          <w:i/>
          <w:color w:val="auto"/>
        </w:rPr>
        <w:t xml:space="preserve">Delivery Driver </w:t>
      </w:r>
      <w:r>
        <w:rPr>
          <w:rFonts w:ascii="Arial" w:hAnsi="Arial" w:cs="Arial"/>
          <w:bCs/>
          <w:i/>
          <w:color w:val="auto"/>
        </w:rPr>
        <w:t xml:space="preserve">                                                                                                                     </w:t>
      </w:r>
    </w:p>
    <w:p w14:paraId="79427E95" w14:textId="77777777" w:rsidR="009B6093" w:rsidRPr="00BD7A9C" w:rsidRDefault="009B6093" w:rsidP="009B6093">
      <w:pPr>
        <w:pStyle w:val="Default"/>
        <w:numPr>
          <w:ilvl w:val="0"/>
          <w:numId w:val="24"/>
        </w:numPr>
        <w:spacing w:line="252" w:lineRule="auto"/>
        <w:rPr>
          <w:rFonts w:ascii="Arial" w:hAnsi="Arial" w:cs="Arial"/>
          <w:bCs/>
          <w:color w:val="auto"/>
        </w:rPr>
      </w:pPr>
      <w:r w:rsidRPr="00BD7A9C">
        <w:rPr>
          <w:rFonts w:ascii="Arial" w:hAnsi="Arial" w:cs="Arial"/>
          <w:bCs/>
          <w:color w:val="auto"/>
        </w:rPr>
        <w:t>Ensured a positive customer service experience</w:t>
      </w:r>
    </w:p>
    <w:p w14:paraId="06FF25E0" w14:textId="77777777" w:rsidR="009B6093" w:rsidRPr="00B66A8E" w:rsidRDefault="009B6093" w:rsidP="009B6093">
      <w:pPr>
        <w:pStyle w:val="Default"/>
        <w:numPr>
          <w:ilvl w:val="0"/>
          <w:numId w:val="24"/>
        </w:numPr>
        <w:spacing w:line="276" w:lineRule="auto"/>
      </w:pPr>
      <w:r>
        <w:rPr>
          <w:rFonts w:ascii="Arial" w:hAnsi="Arial" w:cs="Arial"/>
          <w:bCs/>
          <w:color w:val="auto"/>
        </w:rPr>
        <w:t>Efficiently p</w:t>
      </w:r>
      <w:r w:rsidRPr="00E268AD">
        <w:rPr>
          <w:rFonts w:ascii="Arial" w:hAnsi="Arial" w:cs="Arial"/>
          <w:bCs/>
          <w:color w:val="auto"/>
        </w:rPr>
        <w:t xml:space="preserve">repared pizzas </w:t>
      </w:r>
      <w:r>
        <w:rPr>
          <w:rFonts w:ascii="Arial" w:hAnsi="Arial" w:cs="Arial"/>
          <w:bCs/>
          <w:color w:val="auto"/>
        </w:rPr>
        <w:t>to exact specification</w:t>
      </w:r>
    </w:p>
    <w:p w14:paraId="6301BE81" w14:textId="54D6890E" w:rsidR="00A9204E" w:rsidRPr="00216E0D" w:rsidRDefault="009B6093" w:rsidP="00420B80">
      <w:pPr>
        <w:pStyle w:val="Default"/>
        <w:numPr>
          <w:ilvl w:val="0"/>
          <w:numId w:val="24"/>
        </w:numPr>
        <w:spacing w:line="276" w:lineRule="auto"/>
      </w:pPr>
      <w:r>
        <w:rPr>
          <w:rFonts w:ascii="Arial" w:hAnsi="Arial" w:cs="Arial"/>
          <w:bCs/>
          <w:color w:val="auto"/>
        </w:rPr>
        <w:t xml:space="preserve">Used technology to promptly deliver pizzas to a specified </w:t>
      </w:r>
      <w:r w:rsidR="009340D8">
        <w:rPr>
          <w:rFonts w:ascii="Arial" w:hAnsi="Arial" w:cs="Arial"/>
          <w:bCs/>
          <w:color w:val="auto"/>
        </w:rPr>
        <w:t>location</w:t>
      </w:r>
    </w:p>
    <w:p w14:paraId="0E9AFFC0" w14:textId="77777777" w:rsidR="00216E0D" w:rsidRDefault="00216E0D" w:rsidP="00216E0D">
      <w:pPr>
        <w:pStyle w:val="Default"/>
        <w:spacing w:line="276" w:lineRule="auto"/>
        <w:ind w:left="360"/>
        <w:rPr>
          <w:rFonts w:ascii="Arial" w:hAnsi="Arial" w:cs="Arial"/>
          <w:bCs/>
          <w:color w:val="auto"/>
        </w:rPr>
      </w:pPr>
    </w:p>
    <w:p w14:paraId="671F2396" w14:textId="77777777" w:rsidR="00216E0D" w:rsidRPr="00BD7A9C" w:rsidRDefault="00216E0D" w:rsidP="00216E0D">
      <w:pPr>
        <w:pStyle w:val="Default"/>
        <w:spacing w:line="252" w:lineRule="auto"/>
        <w:rPr>
          <w:rFonts w:ascii="Arial" w:hAnsi="Arial" w:cs="Arial"/>
          <w:color w:val="auto"/>
          <w:sz w:val="20"/>
        </w:rPr>
      </w:pPr>
    </w:p>
    <w:p w14:paraId="30A51F30" w14:textId="4045B766" w:rsidR="00216E0D" w:rsidRPr="005D1757" w:rsidRDefault="00216E0D" w:rsidP="00216E0D">
      <w:pPr>
        <w:pStyle w:val="Default"/>
        <w:pBdr>
          <w:bottom w:val="single" w:sz="6" w:space="0" w:color="auto"/>
        </w:pBdr>
        <w:spacing w:line="252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>PERSONAL ACTIVITIES</w:t>
      </w:r>
    </w:p>
    <w:p w14:paraId="344F73ED" w14:textId="77777777" w:rsidR="00216E0D" w:rsidRDefault="00216E0D" w:rsidP="00216E0D">
      <w:pPr>
        <w:pStyle w:val="Default"/>
        <w:spacing w:line="276" w:lineRule="auto"/>
        <w:rPr>
          <w:rFonts w:ascii="Arial" w:hAnsi="Arial" w:cs="Arial"/>
          <w:bCs/>
          <w:color w:val="auto"/>
        </w:rPr>
      </w:pPr>
    </w:p>
    <w:p w14:paraId="7ED1C9B0" w14:textId="77777777" w:rsidR="00216E0D" w:rsidRDefault="00216E0D" w:rsidP="00216E0D">
      <w:pPr>
        <w:pStyle w:val="Default"/>
        <w:spacing w:line="252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>Game Developer</w:t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</w:r>
      <w:r>
        <w:rPr>
          <w:rFonts w:ascii="Arial" w:hAnsi="Arial" w:cs="Arial"/>
          <w:b/>
          <w:bCs/>
          <w:color w:val="auto"/>
        </w:rPr>
        <w:tab/>
        <w:t xml:space="preserve">         May 2025 </w:t>
      </w:r>
      <w:r w:rsidRPr="00BD7A9C">
        <w:rPr>
          <w:rFonts w:ascii="Arial" w:hAnsi="Arial" w:cs="Arial"/>
          <w:b/>
          <w:bCs/>
          <w:color w:val="auto"/>
        </w:rPr>
        <w:t>–</w:t>
      </w:r>
      <w:r>
        <w:rPr>
          <w:rFonts w:ascii="Arial" w:hAnsi="Arial" w:cs="Arial"/>
          <w:b/>
          <w:bCs/>
          <w:color w:val="auto"/>
        </w:rPr>
        <w:t xml:space="preserve"> Present</w:t>
      </w:r>
    </w:p>
    <w:p w14:paraId="5133740D" w14:textId="77777777" w:rsidR="00216E0D" w:rsidRDefault="00216E0D" w:rsidP="00216E0D">
      <w:pPr>
        <w:pStyle w:val="Default"/>
        <w:spacing w:line="252" w:lineRule="auto"/>
        <w:rPr>
          <w:rFonts w:ascii="Arial" w:hAnsi="Arial" w:cs="Arial"/>
          <w:i/>
          <w:iCs/>
          <w:color w:val="auto"/>
        </w:rPr>
      </w:pPr>
      <w:r>
        <w:rPr>
          <w:rFonts w:ascii="Arial" w:hAnsi="Arial" w:cs="Arial"/>
          <w:i/>
          <w:iCs/>
          <w:color w:val="auto"/>
        </w:rPr>
        <w:t>Independent Project</w:t>
      </w:r>
    </w:p>
    <w:p w14:paraId="3DF7EE2A" w14:textId="77777777" w:rsidR="00216E0D" w:rsidRDefault="00216E0D" w:rsidP="00216E0D">
      <w:pPr>
        <w:pStyle w:val="Default"/>
        <w:numPr>
          <w:ilvl w:val="0"/>
          <w:numId w:val="24"/>
        </w:numPr>
        <w:spacing w:line="252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Cs/>
          <w:color w:val="auto"/>
        </w:rPr>
        <w:t>Designed and implemented key mechanics and functionality</w:t>
      </w:r>
    </w:p>
    <w:p w14:paraId="6B789A1F" w14:textId="77777777" w:rsidR="00216E0D" w:rsidRPr="00C1477E" w:rsidRDefault="00216E0D" w:rsidP="00216E0D">
      <w:pPr>
        <w:pStyle w:val="Default"/>
        <w:numPr>
          <w:ilvl w:val="0"/>
          <w:numId w:val="24"/>
        </w:numPr>
        <w:spacing w:line="252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color w:val="auto"/>
        </w:rPr>
        <w:t>Developed a combat system integrated with a detailed animation system in Lua</w:t>
      </w:r>
    </w:p>
    <w:p w14:paraId="53F39964" w14:textId="66582DD9" w:rsidR="00216E0D" w:rsidRPr="00560570" w:rsidRDefault="00216E0D" w:rsidP="00560570">
      <w:pPr>
        <w:pStyle w:val="Default"/>
        <w:numPr>
          <w:ilvl w:val="0"/>
          <w:numId w:val="24"/>
        </w:numPr>
        <w:spacing w:line="252" w:lineRule="auto"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color w:val="auto"/>
        </w:rPr>
        <w:t>Iterated on gameplay loops based on player feedback to increase engagement</w:t>
      </w:r>
    </w:p>
    <w:p w14:paraId="02230028" w14:textId="77777777" w:rsidR="00216E0D" w:rsidRDefault="00216E0D" w:rsidP="00216E0D">
      <w:pPr>
        <w:pStyle w:val="Default"/>
        <w:spacing w:line="276" w:lineRule="auto"/>
        <w:ind w:left="360"/>
      </w:pPr>
    </w:p>
    <w:p w14:paraId="6BBB339C" w14:textId="77777777" w:rsidR="00216E0D" w:rsidRDefault="00216E0D" w:rsidP="00216E0D">
      <w:pPr>
        <w:pStyle w:val="Default"/>
        <w:spacing w:line="276" w:lineRule="auto"/>
        <w:ind w:left="360"/>
      </w:pPr>
    </w:p>
    <w:sectPr w:rsidR="00216E0D" w:rsidSect="009B6093">
      <w:pgSz w:w="12240" w:h="15840"/>
      <w:pgMar w:top="432" w:right="720" w:bottom="432" w:left="720" w:header="720" w:footer="346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D84CA7"/>
    <w:multiLevelType w:val="hybridMultilevel"/>
    <w:tmpl w:val="D10E8B5A"/>
    <w:lvl w:ilvl="0" w:tplc="C0088FE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78018482">
    <w:abstractNumId w:val="20"/>
  </w:num>
  <w:num w:numId="2" w16cid:durableId="1705444594">
    <w:abstractNumId w:val="12"/>
  </w:num>
  <w:num w:numId="3" w16cid:durableId="861095524">
    <w:abstractNumId w:val="10"/>
  </w:num>
  <w:num w:numId="4" w16cid:durableId="362947788">
    <w:abstractNumId w:val="22"/>
  </w:num>
  <w:num w:numId="5" w16cid:durableId="362361405">
    <w:abstractNumId w:val="14"/>
  </w:num>
  <w:num w:numId="6" w16cid:durableId="777025836">
    <w:abstractNumId w:val="17"/>
  </w:num>
  <w:num w:numId="7" w16cid:durableId="1819615518">
    <w:abstractNumId w:val="19"/>
  </w:num>
  <w:num w:numId="8" w16cid:durableId="1875314619">
    <w:abstractNumId w:val="9"/>
  </w:num>
  <w:num w:numId="9" w16cid:durableId="1517698349">
    <w:abstractNumId w:val="7"/>
  </w:num>
  <w:num w:numId="10" w16cid:durableId="427846973">
    <w:abstractNumId w:val="6"/>
  </w:num>
  <w:num w:numId="11" w16cid:durableId="721633046">
    <w:abstractNumId w:val="5"/>
  </w:num>
  <w:num w:numId="12" w16cid:durableId="1205289788">
    <w:abstractNumId w:val="4"/>
  </w:num>
  <w:num w:numId="13" w16cid:durableId="2057507457">
    <w:abstractNumId w:val="8"/>
  </w:num>
  <w:num w:numId="14" w16cid:durableId="2013606861">
    <w:abstractNumId w:val="3"/>
  </w:num>
  <w:num w:numId="15" w16cid:durableId="973022253">
    <w:abstractNumId w:val="2"/>
  </w:num>
  <w:num w:numId="16" w16cid:durableId="995306085">
    <w:abstractNumId w:val="1"/>
  </w:num>
  <w:num w:numId="17" w16cid:durableId="1352803210">
    <w:abstractNumId w:val="0"/>
  </w:num>
  <w:num w:numId="18" w16cid:durableId="1746803492">
    <w:abstractNumId w:val="15"/>
  </w:num>
  <w:num w:numId="19" w16cid:durableId="940843929">
    <w:abstractNumId w:val="16"/>
  </w:num>
  <w:num w:numId="20" w16cid:durableId="1279218880">
    <w:abstractNumId w:val="21"/>
  </w:num>
  <w:num w:numId="21" w16cid:durableId="1924408929">
    <w:abstractNumId w:val="18"/>
  </w:num>
  <w:num w:numId="22" w16cid:durableId="234361302">
    <w:abstractNumId w:val="11"/>
  </w:num>
  <w:num w:numId="23" w16cid:durableId="1102723349">
    <w:abstractNumId w:val="24"/>
  </w:num>
  <w:num w:numId="24" w16cid:durableId="1232933549">
    <w:abstractNumId w:val="13"/>
  </w:num>
  <w:num w:numId="25" w16cid:durableId="20324101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DE"/>
    <w:rsid w:val="00044B0E"/>
    <w:rsid w:val="000662E0"/>
    <w:rsid w:val="0007104C"/>
    <w:rsid w:val="000827D8"/>
    <w:rsid w:val="000A63E5"/>
    <w:rsid w:val="0010429D"/>
    <w:rsid w:val="001611A0"/>
    <w:rsid w:val="00216E0D"/>
    <w:rsid w:val="002D032F"/>
    <w:rsid w:val="003022A2"/>
    <w:rsid w:val="003B5A3B"/>
    <w:rsid w:val="00420B80"/>
    <w:rsid w:val="00434516"/>
    <w:rsid w:val="00560570"/>
    <w:rsid w:val="00645252"/>
    <w:rsid w:val="00691ADE"/>
    <w:rsid w:val="006D3D74"/>
    <w:rsid w:val="007A1A9A"/>
    <w:rsid w:val="0083569A"/>
    <w:rsid w:val="00927FD2"/>
    <w:rsid w:val="009340D8"/>
    <w:rsid w:val="009639AC"/>
    <w:rsid w:val="009A5F29"/>
    <w:rsid w:val="009B6093"/>
    <w:rsid w:val="00A9204E"/>
    <w:rsid w:val="00BB651B"/>
    <w:rsid w:val="00C1477E"/>
    <w:rsid w:val="00C34A66"/>
    <w:rsid w:val="00DD348E"/>
    <w:rsid w:val="00F1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68D0"/>
  <w15:chartTrackingRefBased/>
  <w15:docId w15:val="{C1A57C23-8528-4DDD-A354-C8EDE26C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Default">
    <w:name w:val="Default"/>
    <w:rsid w:val="009B6093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60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Local\Microsoft\Office\16.0\DTS\en-US%7b606CACB5-CA41-4859-BC07-C3FD1419F87F%7d\%7bD788918D-E153-41B6-BFB1-5AC205498C0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{D788918D-E153-41B6-BFB1-5AC205498C00}TF2de6fc23-48e8-448b-960e-1bdc6e9248ab4ef8d1ac_win32-7424dd8ab5ea.dotx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West</dc:creator>
  <cp:keywords/>
  <dc:description/>
  <cp:lastModifiedBy>David West</cp:lastModifiedBy>
  <cp:revision>2</cp:revision>
  <dcterms:created xsi:type="dcterms:W3CDTF">2026-01-20T21:42:00Z</dcterms:created>
  <dcterms:modified xsi:type="dcterms:W3CDTF">2026-01-20T21:42:00Z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